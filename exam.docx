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15E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36"/>
          <w:szCs w:val="36"/>
        </w:rPr>
        <w:t>BFS-</w:t>
      </w:r>
      <w:r>
        <w:br/>
      </w:r>
      <w:r>
        <w:br/>
      </w:r>
      <w:r w:rsidRPr="00AC4E51">
        <w:rPr>
          <w:sz w:val="16"/>
          <w:szCs w:val="16"/>
        </w:rPr>
        <w:t>#include &lt;</w:t>
      </w:r>
      <w:proofErr w:type="spellStart"/>
      <w:r w:rsidRPr="00AC4E51">
        <w:rPr>
          <w:sz w:val="16"/>
          <w:szCs w:val="16"/>
        </w:rPr>
        <w:t>stdio.h</w:t>
      </w:r>
      <w:proofErr w:type="spellEnd"/>
      <w:r w:rsidRPr="00AC4E51">
        <w:rPr>
          <w:sz w:val="16"/>
          <w:szCs w:val="16"/>
        </w:rPr>
        <w:t>&gt;</w:t>
      </w:r>
    </w:p>
    <w:p w14:paraId="443BEE65" w14:textId="77777777" w:rsidR="00AC4E51" w:rsidRPr="00AC4E51" w:rsidRDefault="00AC4E51" w:rsidP="00AC4E51">
      <w:pPr>
        <w:rPr>
          <w:sz w:val="16"/>
          <w:szCs w:val="16"/>
        </w:rPr>
      </w:pPr>
    </w:p>
    <w:p w14:paraId="4A355F2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int n;</w:t>
      </w:r>
    </w:p>
    <w:p w14:paraId="7C8F1E9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graph[</w:t>
      </w:r>
      <w:proofErr w:type="gramEnd"/>
      <w:r w:rsidRPr="00AC4E51">
        <w:rPr>
          <w:sz w:val="16"/>
          <w:szCs w:val="16"/>
        </w:rPr>
        <w:t>10][10];</w:t>
      </w:r>
    </w:p>
    <w:p w14:paraId="1994BFF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visited[</w:t>
      </w:r>
      <w:proofErr w:type="gramEnd"/>
      <w:r w:rsidRPr="00AC4E51">
        <w:rPr>
          <w:sz w:val="16"/>
          <w:szCs w:val="16"/>
        </w:rPr>
        <w:t>10];</w:t>
      </w:r>
    </w:p>
    <w:p w14:paraId="7A9593E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queue[</w:t>
      </w:r>
      <w:proofErr w:type="gramEnd"/>
      <w:r w:rsidRPr="00AC4E51">
        <w:rPr>
          <w:sz w:val="16"/>
          <w:szCs w:val="16"/>
        </w:rPr>
        <w:t>10];</w:t>
      </w:r>
    </w:p>
    <w:p w14:paraId="575762E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int front = 0, rear = -1;</w:t>
      </w:r>
    </w:p>
    <w:p w14:paraId="4E7A0013" w14:textId="77777777" w:rsidR="00AC4E51" w:rsidRPr="00AC4E51" w:rsidRDefault="00AC4E51" w:rsidP="00AC4E51">
      <w:pPr>
        <w:rPr>
          <w:sz w:val="16"/>
          <w:szCs w:val="16"/>
        </w:rPr>
      </w:pPr>
    </w:p>
    <w:p w14:paraId="3961AFA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void </w:t>
      </w:r>
      <w:proofErr w:type="spellStart"/>
      <w:proofErr w:type="gramStart"/>
      <w:r w:rsidRPr="00AC4E51">
        <w:rPr>
          <w:sz w:val="16"/>
          <w:szCs w:val="16"/>
        </w:rPr>
        <w:t>bfs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int start) {</w:t>
      </w:r>
    </w:p>
    <w:p w14:paraId="739D19F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6CFB348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queue[++rear] = start;</w:t>
      </w:r>
    </w:p>
    <w:p w14:paraId="7C1B50F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visited[start] = 1;</w:t>
      </w:r>
    </w:p>
    <w:p w14:paraId="3EFF2FC3" w14:textId="77777777" w:rsidR="00AC4E51" w:rsidRPr="00AC4E51" w:rsidRDefault="00AC4E51" w:rsidP="00AC4E51">
      <w:pPr>
        <w:rPr>
          <w:sz w:val="16"/>
          <w:szCs w:val="16"/>
        </w:rPr>
      </w:pPr>
    </w:p>
    <w:p w14:paraId="5ED81FA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while (front &lt;= rear) {</w:t>
      </w:r>
    </w:p>
    <w:p w14:paraId="2444603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start = queue[front++];</w:t>
      </w:r>
    </w:p>
    <w:p w14:paraId="6E2C813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 ", start);</w:t>
      </w:r>
    </w:p>
    <w:p w14:paraId="3C66D7C7" w14:textId="77777777" w:rsidR="00AC4E51" w:rsidRPr="00AC4E51" w:rsidRDefault="00AC4E51" w:rsidP="00AC4E51">
      <w:pPr>
        <w:rPr>
          <w:sz w:val="16"/>
          <w:szCs w:val="16"/>
        </w:rPr>
      </w:pPr>
    </w:p>
    <w:p w14:paraId="5070C63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1171B69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(graph[start][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== 1 &amp;&amp; visited[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== 0) {</w:t>
      </w:r>
    </w:p>
    <w:p w14:paraId="527609E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queue[++rear]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1565ECD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visited[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1;</w:t>
      </w:r>
    </w:p>
    <w:p w14:paraId="023B770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}</w:t>
      </w:r>
    </w:p>
    <w:p w14:paraId="3E52249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705318B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3EE7FD1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}</w:t>
      </w:r>
    </w:p>
    <w:p w14:paraId="64E6639A" w14:textId="77777777" w:rsidR="00AC4E51" w:rsidRPr="00AC4E51" w:rsidRDefault="00AC4E51" w:rsidP="00AC4E51">
      <w:pPr>
        <w:rPr>
          <w:sz w:val="16"/>
          <w:szCs w:val="16"/>
        </w:rPr>
      </w:pPr>
    </w:p>
    <w:p w14:paraId="758806E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7E7CA9D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j, start;</w:t>
      </w:r>
    </w:p>
    <w:p w14:paraId="0F8CC805" w14:textId="77777777" w:rsidR="00AC4E51" w:rsidRPr="00AC4E51" w:rsidRDefault="00AC4E51" w:rsidP="00AC4E51">
      <w:pPr>
        <w:rPr>
          <w:sz w:val="16"/>
          <w:szCs w:val="16"/>
        </w:rPr>
      </w:pPr>
    </w:p>
    <w:p w14:paraId="26E227B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vertices: ");</w:t>
      </w:r>
    </w:p>
    <w:p w14:paraId="4D1B087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2120039D" w14:textId="77777777" w:rsidR="00AC4E51" w:rsidRPr="00AC4E51" w:rsidRDefault="00AC4E51" w:rsidP="00AC4E51">
      <w:pPr>
        <w:rPr>
          <w:sz w:val="16"/>
          <w:szCs w:val="16"/>
        </w:rPr>
      </w:pPr>
    </w:p>
    <w:p w14:paraId="64375DB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adjacency matrix:\n");</w:t>
      </w:r>
    </w:p>
    <w:p w14:paraId="3B136B2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7303AFE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        for (j = 0; j &lt;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</w:t>
      </w:r>
    </w:p>
    <w:p w14:paraId="6F803C3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&amp;graph[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][j]);</w:t>
      </w:r>
    </w:p>
    <w:p w14:paraId="2592B0DF" w14:textId="77777777" w:rsidR="00AC4E51" w:rsidRPr="00AC4E51" w:rsidRDefault="00AC4E51" w:rsidP="00AC4E51">
      <w:pPr>
        <w:rPr>
          <w:sz w:val="16"/>
          <w:szCs w:val="16"/>
        </w:rPr>
      </w:pPr>
    </w:p>
    <w:p w14:paraId="079818F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starting vertex: ");</w:t>
      </w:r>
    </w:p>
    <w:p w14:paraId="710310F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&amp;start);</w:t>
      </w:r>
    </w:p>
    <w:p w14:paraId="1DAF1EB7" w14:textId="77777777" w:rsidR="00AC4E51" w:rsidRPr="00AC4E51" w:rsidRDefault="00AC4E51" w:rsidP="00AC4E51">
      <w:pPr>
        <w:rPr>
          <w:sz w:val="16"/>
          <w:szCs w:val="16"/>
        </w:rPr>
      </w:pPr>
    </w:p>
    <w:p w14:paraId="623A088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r w:rsidRPr="00AC4E51">
        <w:rPr>
          <w:sz w:val="16"/>
          <w:szCs w:val="16"/>
        </w:rPr>
        <w:t>bfs</w:t>
      </w:r>
      <w:proofErr w:type="spellEnd"/>
      <w:r w:rsidRPr="00AC4E51">
        <w:rPr>
          <w:sz w:val="16"/>
          <w:szCs w:val="16"/>
        </w:rPr>
        <w:t>(start);</w:t>
      </w:r>
    </w:p>
    <w:p w14:paraId="6765154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713414E5" w14:textId="2BEE2B85" w:rsidR="00AC4E51" w:rsidRPr="00AC4E51" w:rsidRDefault="00AC4E51" w:rsidP="00AC4E51">
      <w:pPr>
        <w:rPr>
          <w:b/>
          <w:bCs/>
          <w:sz w:val="16"/>
          <w:szCs w:val="16"/>
        </w:rPr>
      </w:pPr>
      <w:r w:rsidRPr="00AC4E51">
        <w:rPr>
          <w:sz w:val="16"/>
          <w:szCs w:val="16"/>
        </w:rPr>
        <w:t>}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AC4E5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C4E51">
        <w:rPr>
          <w:b/>
          <w:bCs/>
          <w:sz w:val="16"/>
          <w:szCs w:val="16"/>
        </w:rPr>
        <w:t xml:space="preserve"> Sample Input</w:t>
      </w:r>
    </w:p>
    <w:p w14:paraId="7612878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number of vertices: 4</w:t>
      </w:r>
    </w:p>
    <w:p w14:paraId="3FE64D7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adjacency matrix:</w:t>
      </w:r>
    </w:p>
    <w:p w14:paraId="0135A43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0 1 1 0</w:t>
      </w:r>
    </w:p>
    <w:p w14:paraId="01E9CCB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1 0 0 1</w:t>
      </w:r>
    </w:p>
    <w:p w14:paraId="015F503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1 0 0 1</w:t>
      </w:r>
    </w:p>
    <w:p w14:paraId="4094204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0 1 1 0</w:t>
      </w:r>
    </w:p>
    <w:p w14:paraId="0DA654E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starting vertex: 0</w:t>
      </w:r>
    </w:p>
    <w:p w14:paraId="3B59B9D2" w14:textId="77777777" w:rsidR="00AC4E51" w:rsidRPr="00AC4E51" w:rsidRDefault="00AC4E51" w:rsidP="00AC4E51">
      <w:pPr>
        <w:rPr>
          <w:b/>
          <w:bCs/>
          <w:sz w:val="16"/>
          <w:szCs w:val="16"/>
        </w:rPr>
      </w:pPr>
      <w:r w:rsidRPr="00AC4E5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C4E51">
        <w:rPr>
          <w:b/>
          <w:bCs/>
          <w:sz w:val="16"/>
          <w:szCs w:val="16"/>
        </w:rPr>
        <w:t xml:space="preserve"> Output</w:t>
      </w:r>
    </w:p>
    <w:p w14:paraId="423AA98E" w14:textId="4DA63F46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0 1 2 3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AC4E51">
        <w:rPr>
          <w:sz w:val="36"/>
          <w:szCs w:val="36"/>
        </w:rPr>
        <w:t>DFS (Depth First Search)</w:t>
      </w:r>
      <w:r w:rsidRPr="00AC4E51">
        <w:rPr>
          <w:sz w:val="36"/>
          <w:szCs w:val="36"/>
        </w:rPr>
        <w:t>-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AC4E51">
        <w:rPr>
          <w:sz w:val="16"/>
          <w:szCs w:val="16"/>
        </w:rPr>
        <w:t>#include &lt;</w:t>
      </w:r>
      <w:proofErr w:type="spellStart"/>
      <w:r w:rsidRPr="00AC4E51">
        <w:rPr>
          <w:sz w:val="16"/>
          <w:szCs w:val="16"/>
        </w:rPr>
        <w:t>stdio.h</w:t>
      </w:r>
      <w:proofErr w:type="spellEnd"/>
      <w:r w:rsidRPr="00AC4E51">
        <w:rPr>
          <w:sz w:val="16"/>
          <w:szCs w:val="16"/>
        </w:rPr>
        <w:t>&gt;</w:t>
      </w:r>
    </w:p>
    <w:p w14:paraId="5F878839" w14:textId="77777777" w:rsidR="00AC4E51" w:rsidRPr="00AC4E51" w:rsidRDefault="00AC4E51" w:rsidP="00AC4E51">
      <w:pPr>
        <w:rPr>
          <w:sz w:val="16"/>
          <w:szCs w:val="16"/>
        </w:rPr>
      </w:pPr>
    </w:p>
    <w:p w14:paraId="6D81D22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int n;</w:t>
      </w:r>
    </w:p>
    <w:p w14:paraId="28687ED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graph[</w:t>
      </w:r>
      <w:proofErr w:type="gramEnd"/>
      <w:r w:rsidRPr="00AC4E51">
        <w:rPr>
          <w:sz w:val="16"/>
          <w:szCs w:val="16"/>
        </w:rPr>
        <w:t>10][10];</w:t>
      </w:r>
    </w:p>
    <w:p w14:paraId="4BD688A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visited[</w:t>
      </w:r>
      <w:proofErr w:type="gramEnd"/>
      <w:r w:rsidRPr="00AC4E51">
        <w:rPr>
          <w:sz w:val="16"/>
          <w:szCs w:val="16"/>
        </w:rPr>
        <w:t>10];</w:t>
      </w:r>
    </w:p>
    <w:p w14:paraId="0045F96B" w14:textId="77777777" w:rsidR="00AC4E51" w:rsidRPr="00AC4E51" w:rsidRDefault="00AC4E51" w:rsidP="00AC4E51">
      <w:pPr>
        <w:rPr>
          <w:sz w:val="16"/>
          <w:szCs w:val="16"/>
        </w:rPr>
      </w:pPr>
    </w:p>
    <w:p w14:paraId="177E239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void </w:t>
      </w:r>
      <w:proofErr w:type="spellStart"/>
      <w:proofErr w:type="gramStart"/>
      <w:r w:rsidRPr="00AC4E51">
        <w:rPr>
          <w:sz w:val="16"/>
          <w:szCs w:val="16"/>
        </w:rPr>
        <w:t>dfs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int v) {</w:t>
      </w:r>
    </w:p>
    <w:p w14:paraId="5D270CC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3E22F33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 ", v);</w:t>
      </w:r>
    </w:p>
    <w:p w14:paraId="5DDA444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visited[v] = 1;</w:t>
      </w:r>
    </w:p>
    <w:p w14:paraId="197923F8" w14:textId="77777777" w:rsidR="00AC4E51" w:rsidRPr="00AC4E51" w:rsidRDefault="00AC4E51" w:rsidP="00AC4E51">
      <w:pPr>
        <w:rPr>
          <w:sz w:val="16"/>
          <w:szCs w:val="16"/>
        </w:rPr>
      </w:pPr>
    </w:p>
    <w:p w14:paraId="576596F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6F5D729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if (graph[v][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== 1 &amp;&amp; visited[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== 0) {</w:t>
      </w:r>
    </w:p>
    <w:p w14:paraId="6F013A0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            </w:t>
      </w:r>
      <w:proofErr w:type="spellStart"/>
      <w:r w:rsidRPr="00AC4E51">
        <w:rPr>
          <w:sz w:val="16"/>
          <w:szCs w:val="16"/>
        </w:rPr>
        <w:t>dfs</w:t>
      </w:r>
      <w:proofErr w:type="spellEnd"/>
      <w:r w:rsidRPr="00AC4E51">
        <w:rPr>
          <w:sz w:val="16"/>
          <w:szCs w:val="16"/>
        </w:rPr>
        <w:t>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);</w:t>
      </w:r>
    </w:p>
    <w:p w14:paraId="1D1B390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386723A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67CF5EE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}</w:t>
      </w:r>
    </w:p>
    <w:p w14:paraId="1979E98B" w14:textId="77777777" w:rsidR="00AC4E51" w:rsidRPr="00AC4E51" w:rsidRDefault="00AC4E51" w:rsidP="00AC4E51">
      <w:pPr>
        <w:rPr>
          <w:sz w:val="16"/>
          <w:szCs w:val="16"/>
        </w:rPr>
      </w:pPr>
    </w:p>
    <w:p w14:paraId="7501307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49AE380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j, start;</w:t>
      </w:r>
    </w:p>
    <w:p w14:paraId="3BA92250" w14:textId="77777777" w:rsidR="00AC4E51" w:rsidRPr="00AC4E51" w:rsidRDefault="00AC4E51" w:rsidP="00AC4E51">
      <w:pPr>
        <w:rPr>
          <w:sz w:val="16"/>
          <w:szCs w:val="16"/>
        </w:rPr>
      </w:pPr>
    </w:p>
    <w:p w14:paraId="62963DD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vertices: ");</w:t>
      </w:r>
    </w:p>
    <w:p w14:paraId="38D0293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24CA0C55" w14:textId="77777777" w:rsidR="00AC4E51" w:rsidRPr="00AC4E51" w:rsidRDefault="00AC4E51" w:rsidP="00AC4E51">
      <w:pPr>
        <w:rPr>
          <w:sz w:val="16"/>
          <w:szCs w:val="16"/>
        </w:rPr>
      </w:pPr>
    </w:p>
    <w:p w14:paraId="7647DB3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adjacency matrix:\n");</w:t>
      </w:r>
    </w:p>
    <w:p w14:paraId="3DB0B72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3F6E15A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0; j &lt;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</w:t>
      </w:r>
    </w:p>
    <w:p w14:paraId="7D42598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&amp;graph[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][j]);</w:t>
      </w:r>
    </w:p>
    <w:p w14:paraId="7571550D" w14:textId="77777777" w:rsidR="00AC4E51" w:rsidRPr="00AC4E51" w:rsidRDefault="00AC4E51" w:rsidP="00AC4E51">
      <w:pPr>
        <w:rPr>
          <w:sz w:val="16"/>
          <w:szCs w:val="16"/>
        </w:rPr>
      </w:pPr>
    </w:p>
    <w:p w14:paraId="17D8B8C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starting vertex: ");</w:t>
      </w:r>
    </w:p>
    <w:p w14:paraId="70366BA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&amp;start);</w:t>
      </w:r>
    </w:p>
    <w:p w14:paraId="72CD0E67" w14:textId="77777777" w:rsidR="00AC4E51" w:rsidRPr="00AC4E51" w:rsidRDefault="00AC4E51" w:rsidP="00AC4E51">
      <w:pPr>
        <w:rPr>
          <w:sz w:val="16"/>
          <w:szCs w:val="16"/>
        </w:rPr>
      </w:pPr>
    </w:p>
    <w:p w14:paraId="3FAE87B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r w:rsidRPr="00AC4E51">
        <w:rPr>
          <w:sz w:val="16"/>
          <w:szCs w:val="16"/>
        </w:rPr>
        <w:t>dfs</w:t>
      </w:r>
      <w:proofErr w:type="spellEnd"/>
      <w:r w:rsidRPr="00AC4E51">
        <w:rPr>
          <w:sz w:val="16"/>
          <w:szCs w:val="16"/>
        </w:rPr>
        <w:t>(start);</w:t>
      </w:r>
    </w:p>
    <w:p w14:paraId="259972E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179F543C" w14:textId="77777777" w:rsidR="00AC4E51" w:rsidRPr="00AC4E51" w:rsidRDefault="00AC4E51" w:rsidP="00AC4E51">
      <w:pPr>
        <w:rPr>
          <w:b/>
          <w:bCs/>
          <w:sz w:val="16"/>
          <w:szCs w:val="16"/>
        </w:rPr>
      </w:pPr>
      <w:r w:rsidRPr="00AC4E51">
        <w:rPr>
          <w:sz w:val="16"/>
          <w:szCs w:val="16"/>
        </w:rPr>
        <w:t>}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AC4E5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C4E51">
        <w:rPr>
          <w:b/>
          <w:bCs/>
          <w:sz w:val="16"/>
          <w:szCs w:val="16"/>
        </w:rPr>
        <w:t xml:space="preserve"> Input</w:t>
      </w:r>
    </w:p>
    <w:p w14:paraId="566F492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number of vertices: 4</w:t>
      </w:r>
    </w:p>
    <w:p w14:paraId="06554DD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adjacency matrix:</w:t>
      </w:r>
    </w:p>
    <w:p w14:paraId="1197ABD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0 1 1 0</w:t>
      </w:r>
    </w:p>
    <w:p w14:paraId="02A8FBB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1 0 0 1</w:t>
      </w:r>
    </w:p>
    <w:p w14:paraId="27CCE7A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1 0 0 1</w:t>
      </w:r>
    </w:p>
    <w:p w14:paraId="7ADEF10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0 1 1 0</w:t>
      </w:r>
    </w:p>
    <w:p w14:paraId="55D11C0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Enter starting vertex: 0</w:t>
      </w:r>
    </w:p>
    <w:p w14:paraId="522C9F24" w14:textId="77777777" w:rsidR="00AC4E51" w:rsidRPr="00AC4E51" w:rsidRDefault="00AC4E51" w:rsidP="00AC4E51">
      <w:pPr>
        <w:rPr>
          <w:b/>
          <w:bCs/>
          <w:sz w:val="16"/>
          <w:szCs w:val="16"/>
        </w:rPr>
      </w:pPr>
      <w:r w:rsidRPr="00AC4E5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AC4E51">
        <w:rPr>
          <w:b/>
          <w:bCs/>
          <w:sz w:val="16"/>
          <w:szCs w:val="16"/>
        </w:rPr>
        <w:t xml:space="preserve"> Output</w:t>
      </w:r>
    </w:p>
    <w:p w14:paraId="14E2122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0 1 3 2</w:t>
      </w:r>
    </w:p>
    <w:p w14:paraId="423BD695" w14:textId="3FE029FB" w:rsidR="00AC4E51" w:rsidRPr="00AC4E51" w:rsidRDefault="00AC4E51" w:rsidP="00AC4E51">
      <w:pPr>
        <w:rPr>
          <w:sz w:val="16"/>
          <w:szCs w:val="16"/>
        </w:rPr>
      </w:pPr>
      <w:r>
        <w:rPr>
          <w:sz w:val="16"/>
          <w:szCs w:val="16"/>
        </w:rPr>
        <w:br/>
      </w:r>
      <w:r w:rsidRPr="00AC4E51">
        <w:rPr>
          <w:sz w:val="36"/>
          <w:szCs w:val="36"/>
        </w:rPr>
        <w:br/>
      </w:r>
      <w:r w:rsidRPr="00AC4E51">
        <w:rPr>
          <w:sz w:val="36"/>
          <w:szCs w:val="36"/>
        </w:rPr>
        <w:t>Prim’s Algorithm (MST)</w:t>
      </w:r>
      <w:r>
        <w:rPr>
          <w:sz w:val="16"/>
          <w:szCs w:val="16"/>
        </w:rPr>
        <w:t>-</w:t>
      </w:r>
      <w:r>
        <w:rPr>
          <w:sz w:val="16"/>
          <w:szCs w:val="16"/>
        </w:rPr>
        <w:br/>
      </w:r>
      <w:r>
        <w:rPr>
          <w:sz w:val="16"/>
          <w:szCs w:val="16"/>
        </w:rPr>
        <w:lastRenderedPageBreak/>
        <w:br/>
      </w:r>
      <w:r w:rsidRPr="00AC4E51">
        <w:rPr>
          <w:sz w:val="16"/>
          <w:szCs w:val="16"/>
        </w:rPr>
        <w:t>#include &lt;</w:t>
      </w:r>
      <w:proofErr w:type="spellStart"/>
      <w:r w:rsidRPr="00AC4E51">
        <w:rPr>
          <w:sz w:val="16"/>
          <w:szCs w:val="16"/>
        </w:rPr>
        <w:t>stdio.h</w:t>
      </w:r>
      <w:proofErr w:type="spellEnd"/>
      <w:r w:rsidRPr="00AC4E51">
        <w:rPr>
          <w:sz w:val="16"/>
          <w:szCs w:val="16"/>
        </w:rPr>
        <w:t>&gt;</w:t>
      </w:r>
    </w:p>
    <w:p w14:paraId="0CA3FA95" w14:textId="77777777" w:rsidR="00AC4E51" w:rsidRPr="00AC4E51" w:rsidRDefault="00AC4E51" w:rsidP="00AC4E51">
      <w:pPr>
        <w:rPr>
          <w:sz w:val="16"/>
          <w:szCs w:val="16"/>
        </w:rPr>
      </w:pPr>
    </w:p>
    <w:p w14:paraId="09D0E18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#define INF 999</w:t>
      </w:r>
    </w:p>
    <w:p w14:paraId="2D699346" w14:textId="77777777" w:rsidR="00AC4E51" w:rsidRPr="00AC4E51" w:rsidRDefault="00AC4E51" w:rsidP="00AC4E51">
      <w:pPr>
        <w:rPr>
          <w:sz w:val="16"/>
          <w:szCs w:val="16"/>
        </w:rPr>
      </w:pPr>
    </w:p>
    <w:p w14:paraId="4643AEF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2D9CC91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n,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j;</w:t>
      </w:r>
    </w:p>
    <w:p w14:paraId="72DC805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gramStart"/>
      <w:r w:rsidRPr="00AC4E51">
        <w:rPr>
          <w:sz w:val="16"/>
          <w:szCs w:val="16"/>
        </w:rPr>
        <w:t>cost[</w:t>
      </w:r>
      <w:proofErr w:type="gramEnd"/>
      <w:r w:rsidRPr="00AC4E51">
        <w:rPr>
          <w:sz w:val="16"/>
          <w:szCs w:val="16"/>
        </w:rPr>
        <w:t xml:space="preserve">10][10], </w:t>
      </w:r>
      <w:proofErr w:type="gramStart"/>
      <w:r w:rsidRPr="00AC4E51">
        <w:rPr>
          <w:sz w:val="16"/>
          <w:szCs w:val="16"/>
        </w:rPr>
        <w:t>visited[</w:t>
      </w:r>
      <w:proofErr w:type="gramEnd"/>
      <w:r w:rsidRPr="00AC4E51">
        <w:rPr>
          <w:sz w:val="16"/>
          <w:szCs w:val="16"/>
        </w:rPr>
        <w:t>10];</w:t>
      </w:r>
    </w:p>
    <w:p w14:paraId="1034F19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min, a, b,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 xml:space="preserve"> = 0;</w:t>
      </w:r>
    </w:p>
    <w:p w14:paraId="5A24C8C1" w14:textId="77777777" w:rsidR="00AC4E51" w:rsidRPr="00AC4E51" w:rsidRDefault="00AC4E51" w:rsidP="00AC4E51">
      <w:pPr>
        <w:rPr>
          <w:sz w:val="16"/>
          <w:szCs w:val="16"/>
        </w:rPr>
      </w:pPr>
    </w:p>
    <w:p w14:paraId="503675F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vertices: ");</w:t>
      </w:r>
    </w:p>
    <w:p w14:paraId="54588D7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643847C0" w14:textId="77777777" w:rsidR="00AC4E51" w:rsidRPr="00AC4E51" w:rsidRDefault="00AC4E51" w:rsidP="00AC4E51">
      <w:pPr>
        <w:rPr>
          <w:sz w:val="16"/>
          <w:szCs w:val="16"/>
        </w:rPr>
      </w:pPr>
    </w:p>
    <w:p w14:paraId="5E25870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cost matrix:\n");</w:t>
      </w:r>
    </w:p>
    <w:p w14:paraId="60BB436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&lt;=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0B14E6E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visited[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0;</w:t>
      </w:r>
    </w:p>
    <w:p w14:paraId="3BEA559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1; j &lt;=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 {</w:t>
      </w:r>
    </w:p>
    <w:p w14:paraId="27E2C53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][j]);</w:t>
      </w:r>
    </w:p>
    <w:p w14:paraId="41B3D73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== 0)</w:t>
      </w:r>
    </w:p>
    <w:p w14:paraId="2B555BB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= INF;</w:t>
      </w:r>
    </w:p>
    <w:p w14:paraId="04AB339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36E6509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3CAD8D10" w14:textId="77777777" w:rsidR="00AC4E51" w:rsidRPr="00AC4E51" w:rsidRDefault="00AC4E51" w:rsidP="00AC4E51">
      <w:pPr>
        <w:rPr>
          <w:sz w:val="16"/>
          <w:szCs w:val="16"/>
        </w:rPr>
      </w:pPr>
    </w:p>
    <w:p w14:paraId="6909761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gramStart"/>
      <w:r w:rsidRPr="00AC4E51">
        <w:rPr>
          <w:sz w:val="16"/>
          <w:szCs w:val="16"/>
        </w:rPr>
        <w:t>visited[</w:t>
      </w:r>
      <w:proofErr w:type="gramEnd"/>
      <w:r w:rsidRPr="00AC4E51">
        <w:rPr>
          <w:sz w:val="16"/>
          <w:szCs w:val="16"/>
        </w:rPr>
        <w:t>1] = 1;</w:t>
      </w:r>
    </w:p>
    <w:p w14:paraId="2B04B4BD" w14:textId="77777777" w:rsidR="00AC4E51" w:rsidRPr="00AC4E51" w:rsidRDefault="00AC4E51" w:rsidP="00AC4E51">
      <w:pPr>
        <w:rPr>
          <w:sz w:val="16"/>
          <w:szCs w:val="16"/>
        </w:rPr>
      </w:pPr>
    </w:p>
    <w:p w14:paraId="6E9682B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(int edge = 1; edge &lt; n; edge++) {</w:t>
      </w:r>
    </w:p>
    <w:p w14:paraId="1F2167F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min = INF;</w:t>
      </w:r>
    </w:p>
    <w:p w14:paraId="5F9E65A4" w14:textId="77777777" w:rsidR="00AC4E51" w:rsidRPr="00AC4E51" w:rsidRDefault="00AC4E51" w:rsidP="00AC4E51">
      <w:pPr>
        <w:rPr>
          <w:sz w:val="16"/>
          <w:szCs w:val="16"/>
        </w:rPr>
      </w:pPr>
    </w:p>
    <w:p w14:paraId="5AAE288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&lt;=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6655CF1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for (j = 1; j &lt;=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 {</w:t>
      </w:r>
    </w:p>
    <w:p w14:paraId="04F6452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if (visited[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&amp;&amp; 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&lt; min) {</w:t>
      </w:r>
    </w:p>
    <w:p w14:paraId="76C6B70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min = 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][j];</w:t>
      </w:r>
    </w:p>
    <w:p w14:paraId="4069C3D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a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348BFA9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b = j;</w:t>
      </w:r>
    </w:p>
    <w:p w14:paraId="7919054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}</w:t>
      </w:r>
    </w:p>
    <w:p w14:paraId="4FECB59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}</w:t>
      </w:r>
    </w:p>
    <w:p w14:paraId="46FEFCE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3F3919B6" w14:textId="77777777" w:rsidR="00AC4E51" w:rsidRPr="00AC4E51" w:rsidRDefault="00AC4E51" w:rsidP="00AC4E51">
      <w:pPr>
        <w:rPr>
          <w:sz w:val="16"/>
          <w:szCs w:val="16"/>
        </w:rPr>
      </w:pPr>
    </w:p>
    <w:p w14:paraId="0C9C354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"Edge %d: (%d %d) cost %d\n", edge, a, b, min);</w:t>
      </w:r>
    </w:p>
    <w:p w14:paraId="5FB3EC2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 xml:space="preserve"> += min;</w:t>
      </w:r>
    </w:p>
    <w:p w14:paraId="1477A9C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visited[b] = 1;</w:t>
      </w:r>
    </w:p>
    <w:p w14:paraId="4DB9ED3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cost[a][b] = cost[b][a] = INF;</w:t>
      </w:r>
    </w:p>
    <w:p w14:paraId="70CD7B3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15FBF373" w14:textId="77777777" w:rsidR="00AC4E51" w:rsidRPr="00AC4E51" w:rsidRDefault="00AC4E51" w:rsidP="00AC4E51">
      <w:pPr>
        <w:rPr>
          <w:sz w:val="16"/>
          <w:szCs w:val="16"/>
        </w:rPr>
      </w:pPr>
    </w:p>
    <w:p w14:paraId="7DB744F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 xml:space="preserve">"Minimum cost = %d",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>);</w:t>
      </w:r>
    </w:p>
    <w:p w14:paraId="7ADC93E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4B305691" w14:textId="77777777" w:rsidR="00915044" w:rsidRPr="00915044" w:rsidRDefault="00AC4E51" w:rsidP="00915044">
      <w:pPr>
        <w:rPr>
          <w:b/>
          <w:bCs/>
          <w:sz w:val="16"/>
          <w:szCs w:val="16"/>
        </w:rPr>
      </w:pPr>
      <w:r w:rsidRPr="00AC4E51">
        <w:rPr>
          <w:sz w:val="16"/>
          <w:szCs w:val="16"/>
        </w:rPr>
        <w:t>}</w:t>
      </w:r>
      <w:r w:rsidRPr="00AC4E51">
        <w:rPr>
          <w:sz w:val="16"/>
          <w:szCs w:val="16"/>
        </w:rPr>
        <w:br/>
      </w:r>
      <w:r w:rsidR="00915044">
        <w:rPr>
          <w:sz w:val="16"/>
          <w:szCs w:val="16"/>
        </w:rPr>
        <w:br/>
      </w:r>
      <w:r w:rsidR="00915044"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="00915044" w:rsidRPr="00915044">
        <w:rPr>
          <w:b/>
          <w:bCs/>
          <w:sz w:val="16"/>
          <w:szCs w:val="16"/>
        </w:rPr>
        <w:t xml:space="preserve"> Input</w:t>
      </w:r>
    </w:p>
    <w:p w14:paraId="1875D36B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number of vertices: 4</w:t>
      </w:r>
    </w:p>
    <w:p w14:paraId="7B3C6212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cost matrix:</w:t>
      </w:r>
    </w:p>
    <w:p w14:paraId="568B4134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0 2 0 6</w:t>
      </w:r>
    </w:p>
    <w:p w14:paraId="37513AB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2 0 3 8</w:t>
      </w:r>
    </w:p>
    <w:p w14:paraId="424540C3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0 3 0 0</w:t>
      </w:r>
    </w:p>
    <w:p w14:paraId="75D255F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6 8 0 0</w:t>
      </w:r>
    </w:p>
    <w:p w14:paraId="21392932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Output</w:t>
      </w:r>
    </w:p>
    <w:p w14:paraId="28EE20D5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1: (1 2) cost 2</w:t>
      </w:r>
    </w:p>
    <w:p w14:paraId="526E51A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2: (2 3) cost 3</w:t>
      </w:r>
    </w:p>
    <w:p w14:paraId="6D3FA8C4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3: (1 4) cost 6</w:t>
      </w:r>
    </w:p>
    <w:p w14:paraId="3E3A6861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Minimum cost = 11</w:t>
      </w:r>
    </w:p>
    <w:p w14:paraId="7C3A8806" w14:textId="61C330C5" w:rsidR="00AC4E51" w:rsidRPr="00AC4E51" w:rsidRDefault="00AC4E51" w:rsidP="00AC4E51">
      <w:pPr>
        <w:rPr>
          <w:sz w:val="16"/>
          <w:szCs w:val="16"/>
        </w:rPr>
      </w:pPr>
      <w:r>
        <w:rPr>
          <w:sz w:val="16"/>
          <w:szCs w:val="16"/>
        </w:rPr>
        <w:br/>
      </w:r>
    </w:p>
    <w:p w14:paraId="6489700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36"/>
          <w:szCs w:val="36"/>
        </w:rPr>
        <w:t>Kruskal’s Algorithm – BASIC C</w:t>
      </w:r>
      <w:r>
        <w:rPr>
          <w:sz w:val="36"/>
          <w:szCs w:val="36"/>
        </w:rPr>
        <w:t>-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AC4E51">
        <w:rPr>
          <w:sz w:val="16"/>
          <w:szCs w:val="16"/>
        </w:rPr>
        <w:t>#include &lt;</w:t>
      </w:r>
      <w:proofErr w:type="spellStart"/>
      <w:r w:rsidRPr="00AC4E51">
        <w:rPr>
          <w:sz w:val="16"/>
          <w:szCs w:val="16"/>
        </w:rPr>
        <w:t>stdio.h</w:t>
      </w:r>
      <w:proofErr w:type="spellEnd"/>
      <w:r w:rsidRPr="00AC4E51">
        <w:rPr>
          <w:sz w:val="16"/>
          <w:szCs w:val="16"/>
        </w:rPr>
        <w:t>&gt;</w:t>
      </w:r>
    </w:p>
    <w:p w14:paraId="079C7E70" w14:textId="77777777" w:rsidR="00AC4E51" w:rsidRPr="00AC4E51" w:rsidRDefault="00AC4E51" w:rsidP="00AC4E51">
      <w:pPr>
        <w:rPr>
          <w:sz w:val="16"/>
          <w:szCs w:val="16"/>
        </w:rPr>
      </w:pPr>
    </w:p>
    <w:p w14:paraId="19AB4EC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parent[</w:t>
      </w:r>
      <w:proofErr w:type="gramEnd"/>
      <w:r w:rsidRPr="00AC4E51">
        <w:rPr>
          <w:sz w:val="16"/>
          <w:szCs w:val="16"/>
        </w:rPr>
        <w:t>10];</w:t>
      </w:r>
    </w:p>
    <w:p w14:paraId="5BF90134" w14:textId="77777777" w:rsidR="00AC4E51" w:rsidRPr="00AC4E51" w:rsidRDefault="00AC4E51" w:rsidP="00AC4E51">
      <w:pPr>
        <w:rPr>
          <w:sz w:val="16"/>
          <w:szCs w:val="16"/>
        </w:rPr>
      </w:pPr>
    </w:p>
    <w:p w14:paraId="7AAFFF7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find(</w:t>
      </w:r>
      <w:proofErr w:type="gramEnd"/>
      <w:r w:rsidRPr="00AC4E51">
        <w:rPr>
          <w:sz w:val="16"/>
          <w:szCs w:val="16"/>
        </w:rPr>
        <w:t xml:space="preserve">int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) {</w:t>
      </w:r>
    </w:p>
    <w:p w14:paraId="4CE8F87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while (parent[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])</w:t>
      </w:r>
    </w:p>
    <w:p w14:paraId="20918EF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parent[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</w:t>
      </w:r>
    </w:p>
    <w:p w14:paraId="0B26F62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70BEB84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}</w:t>
      </w:r>
    </w:p>
    <w:p w14:paraId="5FB10BEE" w14:textId="77777777" w:rsidR="00AC4E51" w:rsidRPr="00AC4E51" w:rsidRDefault="00AC4E51" w:rsidP="00AC4E51">
      <w:pPr>
        <w:rPr>
          <w:sz w:val="16"/>
          <w:szCs w:val="16"/>
        </w:rPr>
      </w:pPr>
    </w:p>
    <w:p w14:paraId="26239EE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3F92C30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n,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j;</w:t>
      </w:r>
    </w:p>
    <w:p w14:paraId="7C51B51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gramStart"/>
      <w:r w:rsidRPr="00AC4E51">
        <w:rPr>
          <w:sz w:val="16"/>
          <w:szCs w:val="16"/>
        </w:rPr>
        <w:t>cost[</w:t>
      </w:r>
      <w:proofErr w:type="gramEnd"/>
      <w:r w:rsidRPr="00AC4E51">
        <w:rPr>
          <w:sz w:val="16"/>
          <w:szCs w:val="16"/>
        </w:rPr>
        <w:t>10][10];</w:t>
      </w:r>
    </w:p>
    <w:p w14:paraId="659D3EB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a, b, u, v, min,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 xml:space="preserve"> = 0;</w:t>
      </w:r>
    </w:p>
    <w:p w14:paraId="5C7C135A" w14:textId="77777777" w:rsidR="00AC4E51" w:rsidRPr="00AC4E51" w:rsidRDefault="00AC4E51" w:rsidP="00AC4E51">
      <w:pPr>
        <w:rPr>
          <w:sz w:val="16"/>
          <w:szCs w:val="16"/>
        </w:rPr>
      </w:pPr>
    </w:p>
    <w:p w14:paraId="1EFF3CD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vertices: ");</w:t>
      </w:r>
    </w:p>
    <w:p w14:paraId="40CEA39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5267496C" w14:textId="77777777" w:rsidR="00AC4E51" w:rsidRPr="00AC4E51" w:rsidRDefault="00AC4E51" w:rsidP="00AC4E51">
      <w:pPr>
        <w:rPr>
          <w:sz w:val="16"/>
          <w:szCs w:val="16"/>
        </w:rPr>
      </w:pPr>
    </w:p>
    <w:p w14:paraId="5F78A57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cost matrix:\n");</w:t>
      </w:r>
    </w:p>
    <w:p w14:paraId="3270183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&lt;=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115E2EA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1; j &lt;=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 {</w:t>
      </w:r>
    </w:p>
    <w:p w14:paraId="6531993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][j]);</w:t>
      </w:r>
    </w:p>
    <w:p w14:paraId="3AD06C5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== 0)</w:t>
      </w:r>
    </w:p>
    <w:p w14:paraId="68D8FB6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= 999;</w:t>
      </w:r>
    </w:p>
    <w:p w14:paraId="6731884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724671F8" w14:textId="77777777" w:rsidR="00AC4E51" w:rsidRPr="00AC4E51" w:rsidRDefault="00AC4E51" w:rsidP="00AC4E51">
      <w:pPr>
        <w:rPr>
          <w:sz w:val="16"/>
          <w:szCs w:val="16"/>
        </w:rPr>
      </w:pPr>
    </w:p>
    <w:p w14:paraId="138F374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(int edge = 1; edge &lt; n; edge++) {</w:t>
      </w:r>
    </w:p>
    <w:p w14:paraId="7849305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min = 999;</w:t>
      </w:r>
    </w:p>
    <w:p w14:paraId="2AD0F36B" w14:textId="77777777" w:rsidR="00AC4E51" w:rsidRPr="00AC4E51" w:rsidRDefault="00AC4E51" w:rsidP="00AC4E51">
      <w:pPr>
        <w:rPr>
          <w:sz w:val="16"/>
          <w:szCs w:val="16"/>
        </w:rPr>
      </w:pPr>
    </w:p>
    <w:p w14:paraId="2D171A2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&lt;=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6A5217B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for (j = 1; j &lt;=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</w:t>
      </w:r>
    </w:p>
    <w:p w14:paraId="6A63A18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if (cost[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 &lt; min) {</w:t>
      </w:r>
    </w:p>
    <w:p w14:paraId="0B3811F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min = cost[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][j];</w:t>
      </w:r>
    </w:p>
    <w:p w14:paraId="0116998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a = u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5B0CDDF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    b = v = j;</w:t>
      </w:r>
    </w:p>
    <w:p w14:paraId="17ABDAE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}</w:t>
      </w:r>
    </w:p>
    <w:p w14:paraId="36F94ECC" w14:textId="77777777" w:rsidR="00AC4E51" w:rsidRPr="00AC4E51" w:rsidRDefault="00AC4E51" w:rsidP="00AC4E51">
      <w:pPr>
        <w:rPr>
          <w:sz w:val="16"/>
          <w:szCs w:val="16"/>
        </w:rPr>
      </w:pPr>
    </w:p>
    <w:p w14:paraId="1550A62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u = find(u);</w:t>
      </w:r>
    </w:p>
    <w:p w14:paraId="5202E8E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v = find(v);</w:t>
      </w:r>
    </w:p>
    <w:p w14:paraId="54AEC63B" w14:textId="77777777" w:rsidR="00AC4E51" w:rsidRPr="00AC4E51" w:rsidRDefault="00AC4E51" w:rsidP="00AC4E51">
      <w:pPr>
        <w:rPr>
          <w:sz w:val="16"/>
          <w:szCs w:val="16"/>
        </w:rPr>
      </w:pPr>
    </w:p>
    <w:p w14:paraId="4FF7A21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if (</w:t>
      </w:r>
      <w:proofErr w:type="gramStart"/>
      <w:r w:rsidRPr="00AC4E51">
        <w:rPr>
          <w:sz w:val="16"/>
          <w:szCs w:val="16"/>
        </w:rPr>
        <w:t>u !</w:t>
      </w:r>
      <w:proofErr w:type="gramEnd"/>
      <w:r w:rsidRPr="00AC4E51">
        <w:rPr>
          <w:sz w:val="16"/>
          <w:szCs w:val="16"/>
        </w:rPr>
        <w:t>= v) {</w:t>
      </w:r>
    </w:p>
    <w:p w14:paraId="6A134D2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parent[v] = u;</w:t>
      </w:r>
    </w:p>
    <w:p w14:paraId="018500A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"Edge %d: (%d %d) cost %d\n", edge, a, b, min);</w:t>
      </w:r>
    </w:p>
    <w:p w14:paraId="6677EFA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 xml:space="preserve"> += min;</w:t>
      </w:r>
    </w:p>
    <w:p w14:paraId="223278D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0553CAB9" w14:textId="77777777" w:rsidR="00AC4E51" w:rsidRPr="00AC4E51" w:rsidRDefault="00AC4E51" w:rsidP="00AC4E51">
      <w:pPr>
        <w:rPr>
          <w:sz w:val="16"/>
          <w:szCs w:val="16"/>
        </w:rPr>
      </w:pPr>
    </w:p>
    <w:p w14:paraId="7A94C82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        cost[a][b] = cost[b][a] = 999;</w:t>
      </w:r>
    </w:p>
    <w:p w14:paraId="38CFCC80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16E50ADE" w14:textId="77777777" w:rsidR="00AC4E51" w:rsidRPr="00AC4E51" w:rsidRDefault="00AC4E51" w:rsidP="00AC4E51">
      <w:pPr>
        <w:rPr>
          <w:sz w:val="16"/>
          <w:szCs w:val="16"/>
        </w:rPr>
      </w:pPr>
    </w:p>
    <w:p w14:paraId="6BDE9B3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 xml:space="preserve">"Minimum cost = %d", </w:t>
      </w:r>
      <w:proofErr w:type="spellStart"/>
      <w:r w:rsidRPr="00AC4E51">
        <w:rPr>
          <w:sz w:val="16"/>
          <w:szCs w:val="16"/>
        </w:rPr>
        <w:t>mincost</w:t>
      </w:r>
      <w:proofErr w:type="spellEnd"/>
      <w:r w:rsidRPr="00AC4E51">
        <w:rPr>
          <w:sz w:val="16"/>
          <w:szCs w:val="16"/>
        </w:rPr>
        <w:t>);</w:t>
      </w:r>
    </w:p>
    <w:p w14:paraId="55F6AD5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3B5FF123" w14:textId="77777777" w:rsidR="00915044" w:rsidRPr="00915044" w:rsidRDefault="00AC4E51" w:rsidP="00915044">
      <w:pPr>
        <w:rPr>
          <w:b/>
          <w:bCs/>
          <w:sz w:val="16"/>
          <w:szCs w:val="16"/>
        </w:rPr>
      </w:pPr>
      <w:r w:rsidRPr="00AC4E51">
        <w:rPr>
          <w:sz w:val="16"/>
          <w:szCs w:val="16"/>
        </w:rPr>
        <w:t>}</w:t>
      </w:r>
      <w:r>
        <w:rPr>
          <w:sz w:val="36"/>
          <w:szCs w:val="36"/>
        </w:rPr>
        <w:br/>
      </w:r>
      <w:r w:rsidR="00915044">
        <w:rPr>
          <w:sz w:val="36"/>
          <w:szCs w:val="36"/>
        </w:rPr>
        <w:br/>
      </w:r>
      <w:r w:rsidR="00915044"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="00915044" w:rsidRPr="00915044">
        <w:rPr>
          <w:b/>
          <w:bCs/>
          <w:sz w:val="16"/>
          <w:szCs w:val="16"/>
        </w:rPr>
        <w:t xml:space="preserve"> Input</w:t>
      </w:r>
    </w:p>
    <w:p w14:paraId="6AB29B7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number of vertices: 4</w:t>
      </w:r>
    </w:p>
    <w:p w14:paraId="6101FBB7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cost matrix:</w:t>
      </w:r>
    </w:p>
    <w:p w14:paraId="24228821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0 2 0 6</w:t>
      </w:r>
    </w:p>
    <w:p w14:paraId="5BCD1C0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2 0 3 8</w:t>
      </w:r>
    </w:p>
    <w:p w14:paraId="66B806D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0 3 0 0</w:t>
      </w:r>
    </w:p>
    <w:p w14:paraId="3CEA391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6 8 0 0</w:t>
      </w:r>
    </w:p>
    <w:p w14:paraId="009D3E44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Output</w:t>
      </w:r>
    </w:p>
    <w:p w14:paraId="2B6A637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1: (1 2) cost 2</w:t>
      </w:r>
    </w:p>
    <w:p w14:paraId="2B758406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2: (2 3) cost 3</w:t>
      </w:r>
    </w:p>
    <w:p w14:paraId="5656B255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Edge 3: (1 4) cost 6</w:t>
      </w:r>
    </w:p>
    <w:p w14:paraId="57044866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Minimum cost = 11</w:t>
      </w:r>
    </w:p>
    <w:p w14:paraId="748A72FD" w14:textId="0888216B" w:rsidR="00AC4E51" w:rsidRPr="00AC4E51" w:rsidRDefault="00AC4E51" w:rsidP="00AC4E51">
      <w:pPr>
        <w:rPr>
          <w:sz w:val="16"/>
          <w:szCs w:val="16"/>
        </w:rPr>
      </w:pPr>
      <w:r>
        <w:rPr>
          <w:sz w:val="36"/>
          <w:szCs w:val="36"/>
        </w:rPr>
        <w:br/>
      </w:r>
      <w:r w:rsidRPr="00AC4E51">
        <w:rPr>
          <w:sz w:val="36"/>
          <w:szCs w:val="36"/>
        </w:rPr>
        <w:t xml:space="preserve"> Job Sequencing – BASIC C</w:t>
      </w:r>
      <w:r>
        <w:rPr>
          <w:sz w:val="36"/>
          <w:szCs w:val="36"/>
        </w:rPr>
        <w:t>-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AC4E51">
        <w:rPr>
          <w:sz w:val="16"/>
          <w:szCs w:val="16"/>
        </w:rPr>
        <w:t>#include &lt;</w:t>
      </w:r>
      <w:proofErr w:type="spellStart"/>
      <w:r w:rsidRPr="00AC4E51">
        <w:rPr>
          <w:sz w:val="16"/>
          <w:szCs w:val="16"/>
        </w:rPr>
        <w:t>stdio.h</w:t>
      </w:r>
      <w:proofErr w:type="spellEnd"/>
      <w:r w:rsidRPr="00AC4E51">
        <w:rPr>
          <w:sz w:val="16"/>
          <w:szCs w:val="16"/>
        </w:rPr>
        <w:t>&gt;</w:t>
      </w:r>
    </w:p>
    <w:p w14:paraId="7E6A4B91" w14:textId="77777777" w:rsidR="00AC4E51" w:rsidRPr="00AC4E51" w:rsidRDefault="00AC4E51" w:rsidP="00AC4E51">
      <w:pPr>
        <w:rPr>
          <w:sz w:val="16"/>
          <w:szCs w:val="16"/>
        </w:rPr>
      </w:pPr>
    </w:p>
    <w:p w14:paraId="4EE1FD0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4EB4B90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n,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j;</w:t>
      </w:r>
    </w:p>
    <w:p w14:paraId="062C1AD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</w:t>
      </w:r>
      <w:proofErr w:type="gramStart"/>
      <w:r w:rsidRPr="00AC4E51">
        <w:rPr>
          <w:sz w:val="16"/>
          <w:szCs w:val="16"/>
        </w:rPr>
        <w:t>profit[</w:t>
      </w:r>
      <w:proofErr w:type="gramEnd"/>
      <w:r w:rsidRPr="00AC4E51">
        <w:rPr>
          <w:sz w:val="16"/>
          <w:szCs w:val="16"/>
        </w:rPr>
        <w:t xml:space="preserve">10], </w:t>
      </w:r>
      <w:proofErr w:type="gramStart"/>
      <w:r w:rsidRPr="00AC4E51">
        <w:rPr>
          <w:sz w:val="16"/>
          <w:szCs w:val="16"/>
        </w:rPr>
        <w:t>deadline[</w:t>
      </w:r>
      <w:proofErr w:type="gramEnd"/>
      <w:r w:rsidRPr="00AC4E51">
        <w:rPr>
          <w:sz w:val="16"/>
          <w:szCs w:val="16"/>
        </w:rPr>
        <w:t xml:space="preserve">10], </w:t>
      </w:r>
      <w:proofErr w:type="gramStart"/>
      <w:r w:rsidRPr="00AC4E51">
        <w:rPr>
          <w:sz w:val="16"/>
          <w:szCs w:val="16"/>
        </w:rPr>
        <w:t>slot[</w:t>
      </w:r>
      <w:proofErr w:type="gramEnd"/>
      <w:r w:rsidRPr="00AC4E51">
        <w:rPr>
          <w:sz w:val="16"/>
          <w:szCs w:val="16"/>
        </w:rPr>
        <w:t>10];</w:t>
      </w:r>
    </w:p>
    <w:p w14:paraId="650D7766" w14:textId="77777777" w:rsidR="00AC4E51" w:rsidRPr="00AC4E51" w:rsidRDefault="00AC4E51" w:rsidP="00AC4E51">
      <w:pPr>
        <w:rPr>
          <w:sz w:val="16"/>
          <w:szCs w:val="16"/>
        </w:rPr>
      </w:pPr>
    </w:p>
    <w:p w14:paraId="50AA7C1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jobs: ");</w:t>
      </w:r>
    </w:p>
    <w:p w14:paraId="376757B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129E089D" w14:textId="77777777" w:rsidR="00AC4E51" w:rsidRPr="00AC4E51" w:rsidRDefault="00AC4E51" w:rsidP="00AC4E51">
      <w:pPr>
        <w:rPr>
          <w:sz w:val="16"/>
          <w:szCs w:val="16"/>
        </w:rPr>
      </w:pPr>
    </w:p>
    <w:p w14:paraId="53BD3AC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1D85235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 xml:space="preserve">"Enter profit and deadline of job %d: ",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+ 1);</w:t>
      </w:r>
    </w:p>
    <w:p w14:paraId="17AA614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 %d", &amp;profit[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], &amp;deadline[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]);</w:t>
      </w:r>
    </w:p>
    <w:p w14:paraId="7E63C1D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slot[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-1;</w:t>
      </w:r>
    </w:p>
    <w:p w14:paraId="5410C43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    }</w:t>
      </w:r>
    </w:p>
    <w:p w14:paraId="2243CA0C" w14:textId="77777777" w:rsidR="00AC4E51" w:rsidRPr="00AC4E51" w:rsidRDefault="00AC4E51" w:rsidP="00AC4E51">
      <w:pPr>
        <w:rPr>
          <w:sz w:val="16"/>
          <w:szCs w:val="16"/>
        </w:rPr>
      </w:pPr>
    </w:p>
    <w:p w14:paraId="1DAAE8F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 - 1;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40B7B42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+ 1; j &lt;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</w:t>
      </w:r>
    </w:p>
    <w:p w14:paraId="6286278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&lt; profit[j]) {</w:t>
      </w:r>
    </w:p>
    <w:p w14:paraId="4FA6980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int temp =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</w:t>
      </w:r>
    </w:p>
    <w:p w14:paraId="4523B47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profit[j];</w:t>
      </w:r>
    </w:p>
    <w:p w14:paraId="05CF043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profit[j] = temp;</w:t>
      </w:r>
    </w:p>
    <w:p w14:paraId="71E244D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}</w:t>
      </w:r>
    </w:p>
    <w:p w14:paraId="1076E9A9" w14:textId="77777777" w:rsidR="00AC4E51" w:rsidRPr="00AC4E51" w:rsidRDefault="00AC4E51" w:rsidP="00AC4E51">
      <w:pPr>
        <w:rPr>
          <w:sz w:val="16"/>
          <w:szCs w:val="16"/>
        </w:rPr>
      </w:pPr>
    </w:p>
    <w:p w14:paraId="3CEEA2E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29EB6B3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deadline[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- 1; j &gt;= 0; j--)</w:t>
      </w:r>
    </w:p>
    <w:p w14:paraId="477C7F1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(slot[j] == -1) {</w:t>
      </w:r>
    </w:p>
    <w:p w14:paraId="0E2436A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slot[j]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;</w:t>
      </w:r>
    </w:p>
    <w:p w14:paraId="1E50647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break;</w:t>
      </w:r>
    </w:p>
    <w:p w14:paraId="0D2B79A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}</w:t>
      </w:r>
    </w:p>
    <w:p w14:paraId="57E7EE7D" w14:textId="77777777" w:rsidR="00AC4E51" w:rsidRPr="00AC4E51" w:rsidRDefault="00AC4E51" w:rsidP="00AC4E51">
      <w:pPr>
        <w:rPr>
          <w:sz w:val="16"/>
          <w:szCs w:val="16"/>
        </w:rPr>
      </w:pPr>
    </w:p>
    <w:p w14:paraId="77B508E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"Job sequence: ");</w:t>
      </w:r>
    </w:p>
    <w:p w14:paraId="77244BE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4681CF9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if (slot[</w:t>
      </w:r>
      <w:proofErr w:type="spellStart"/>
      <w:r w:rsidRPr="00AC4E51">
        <w:rPr>
          <w:sz w:val="16"/>
          <w:szCs w:val="16"/>
        </w:rPr>
        <w:t>i</w:t>
      </w:r>
      <w:proofErr w:type="spellEnd"/>
      <w:proofErr w:type="gramStart"/>
      <w:r w:rsidRPr="00AC4E51">
        <w:rPr>
          <w:sz w:val="16"/>
          <w:szCs w:val="16"/>
        </w:rPr>
        <w:t>] !</w:t>
      </w:r>
      <w:proofErr w:type="gramEnd"/>
      <w:r w:rsidRPr="00AC4E51">
        <w:rPr>
          <w:sz w:val="16"/>
          <w:szCs w:val="16"/>
        </w:rPr>
        <w:t>= -1)</w:t>
      </w:r>
    </w:p>
    <w:p w14:paraId="7D059D8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</w:t>
      </w:r>
      <w:proofErr w:type="spellStart"/>
      <w:r w:rsidRPr="00AC4E51">
        <w:rPr>
          <w:sz w:val="16"/>
          <w:szCs w:val="16"/>
        </w:rPr>
        <w:t>Job%d</w:t>
      </w:r>
      <w:proofErr w:type="spellEnd"/>
      <w:r w:rsidRPr="00AC4E51">
        <w:rPr>
          <w:sz w:val="16"/>
          <w:szCs w:val="16"/>
        </w:rPr>
        <w:t xml:space="preserve"> ", slot[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+ 1);</w:t>
      </w:r>
    </w:p>
    <w:p w14:paraId="5B787345" w14:textId="77777777" w:rsidR="00AC4E51" w:rsidRPr="00AC4E51" w:rsidRDefault="00AC4E51" w:rsidP="00AC4E51">
      <w:pPr>
        <w:rPr>
          <w:sz w:val="16"/>
          <w:szCs w:val="16"/>
        </w:rPr>
      </w:pPr>
    </w:p>
    <w:p w14:paraId="36EAFF6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42662FA1" w14:textId="57419B97" w:rsid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>}</w:t>
      </w:r>
    </w:p>
    <w:p w14:paraId="711D6D72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Input</w:t>
      </w:r>
    </w:p>
    <w:p w14:paraId="10FCA8E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number of jobs: 3</w:t>
      </w:r>
    </w:p>
    <w:p w14:paraId="47E93EF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deadline of job 1: 100 2</w:t>
      </w:r>
    </w:p>
    <w:p w14:paraId="5A21BD1C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deadline of job 2: 19 1</w:t>
      </w:r>
    </w:p>
    <w:p w14:paraId="5B60AF2A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deadline of job 3: 27 2</w:t>
      </w:r>
    </w:p>
    <w:p w14:paraId="272CCFDA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Output</w:t>
      </w:r>
    </w:p>
    <w:p w14:paraId="133E1F25" w14:textId="0EE5855F" w:rsidR="00AC4E51" w:rsidRPr="00AC4E51" w:rsidRDefault="00915044" w:rsidP="00AC4E51">
      <w:pPr>
        <w:rPr>
          <w:sz w:val="16"/>
          <w:szCs w:val="16"/>
        </w:rPr>
      </w:pPr>
      <w:r w:rsidRPr="00915044">
        <w:rPr>
          <w:sz w:val="16"/>
          <w:szCs w:val="16"/>
        </w:rPr>
        <w:t>Job sequence: Job1 Job3</w:t>
      </w:r>
      <w:r>
        <w:rPr>
          <w:sz w:val="16"/>
          <w:szCs w:val="16"/>
        </w:rPr>
        <w:br/>
      </w:r>
      <w:r w:rsidR="00AC4E51" w:rsidRPr="00AC4E51">
        <w:rPr>
          <w:sz w:val="36"/>
          <w:szCs w:val="36"/>
        </w:rPr>
        <w:br/>
      </w:r>
      <w:r w:rsidR="00AC4E51" w:rsidRPr="00AC4E51">
        <w:rPr>
          <w:sz w:val="36"/>
          <w:szCs w:val="36"/>
        </w:rPr>
        <w:t>Fractional Knapsack – BASIC C</w:t>
      </w:r>
      <w:r w:rsidR="00AC4E51">
        <w:rPr>
          <w:sz w:val="36"/>
          <w:szCs w:val="36"/>
        </w:rPr>
        <w:t>-</w:t>
      </w:r>
      <w:r w:rsidR="00AC4E51">
        <w:rPr>
          <w:sz w:val="36"/>
          <w:szCs w:val="36"/>
        </w:rPr>
        <w:br/>
      </w:r>
      <w:r w:rsidR="00AC4E51">
        <w:rPr>
          <w:sz w:val="36"/>
          <w:szCs w:val="36"/>
        </w:rPr>
        <w:br/>
      </w:r>
      <w:r w:rsidR="00AC4E51" w:rsidRPr="00AC4E51">
        <w:rPr>
          <w:sz w:val="16"/>
          <w:szCs w:val="16"/>
        </w:rPr>
        <w:t>#include &lt;</w:t>
      </w:r>
      <w:proofErr w:type="spellStart"/>
      <w:r w:rsidR="00AC4E51" w:rsidRPr="00AC4E51">
        <w:rPr>
          <w:sz w:val="16"/>
          <w:szCs w:val="16"/>
        </w:rPr>
        <w:t>stdio.h</w:t>
      </w:r>
      <w:proofErr w:type="spellEnd"/>
      <w:r w:rsidR="00AC4E51" w:rsidRPr="00AC4E51">
        <w:rPr>
          <w:sz w:val="16"/>
          <w:szCs w:val="16"/>
        </w:rPr>
        <w:t>&gt;</w:t>
      </w:r>
    </w:p>
    <w:p w14:paraId="513D7C8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int </w:t>
      </w:r>
      <w:proofErr w:type="gramStart"/>
      <w:r w:rsidRPr="00AC4E51">
        <w:rPr>
          <w:sz w:val="16"/>
          <w:szCs w:val="16"/>
        </w:rPr>
        <w:t>main(</w:t>
      </w:r>
      <w:proofErr w:type="gramEnd"/>
      <w:r w:rsidRPr="00AC4E51">
        <w:rPr>
          <w:sz w:val="16"/>
          <w:szCs w:val="16"/>
        </w:rPr>
        <w:t>) {</w:t>
      </w:r>
    </w:p>
    <w:p w14:paraId="3EDEEF5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int n,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, j;</w:t>
      </w:r>
    </w:p>
    <w:p w14:paraId="0991454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float </w:t>
      </w:r>
      <w:proofErr w:type="gramStart"/>
      <w:r w:rsidRPr="00AC4E51">
        <w:rPr>
          <w:sz w:val="16"/>
          <w:szCs w:val="16"/>
        </w:rPr>
        <w:t>profit[</w:t>
      </w:r>
      <w:proofErr w:type="gramEnd"/>
      <w:r w:rsidRPr="00AC4E51">
        <w:rPr>
          <w:sz w:val="16"/>
          <w:szCs w:val="16"/>
        </w:rPr>
        <w:t xml:space="preserve">10], </w:t>
      </w:r>
      <w:proofErr w:type="gramStart"/>
      <w:r w:rsidRPr="00AC4E51">
        <w:rPr>
          <w:sz w:val="16"/>
          <w:szCs w:val="16"/>
        </w:rPr>
        <w:t>weight[</w:t>
      </w:r>
      <w:proofErr w:type="gramEnd"/>
      <w:r w:rsidRPr="00AC4E51">
        <w:rPr>
          <w:sz w:val="16"/>
          <w:szCs w:val="16"/>
        </w:rPr>
        <w:t xml:space="preserve">10], </w:t>
      </w:r>
      <w:proofErr w:type="gramStart"/>
      <w:r w:rsidRPr="00AC4E51">
        <w:rPr>
          <w:sz w:val="16"/>
          <w:szCs w:val="16"/>
        </w:rPr>
        <w:t>ratio[</w:t>
      </w:r>
      <w:proofErr w:type="gramEnd"/>
      <w:r w:rsidRPr="00AC4E51">
        <w:rPr>
          <w:sz w:val="16"/>
          <w:szCs w:val="16"/>
        </w:rPr>
        <w:t>10];</w:t>
      </w:r>
    </w:p>
    <w:p w14:paraId="251ACE9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float capacity, total = 0;</w:t>
      </w:r>
    </w:p>
    <w:p w14:paraId="107459FD" w14:textId="77777777" w:rsidR="00AC4E51" w:rsidRPr="00AC4E51" w:rsidRDefault="00AC4E51" w:rsidP="00AC4E51">
      <w:pPr>
        <w:rPr>
          <w:sz w:val="16"/>
          <w:szCs w:val="16"/>
        </w:rPr>
      </w:pPr>
    </w:p>
    <w:p w14:paraId="5AACFE4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number of items: ");</w:t>
      </w:r>
    </w:p>
    <w:p w14:paraId="39A49D1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"%d", &amp;n);</w:t>
      </w:r>
    </w:p>
    <w:p w14:paraId="7B2AB837" w14:textId="77777777" w:rsidR="00AC4E51" w:rsidRPr="00AC4E51" w:rsidRDefault="00AC4E51" w:rsidP="00AC4E51">
      <w:pPr>
        <w:rPr>
          <w:sz w:val="16"/>
          <w:szCs w:val="16"/>
        </w:rPr>
      </w:pPr>
    </w:p>
    <w:p w14:paraId="30EA1FC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20D1CA4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 xml:space="preserve">"Enter profit and weight of item %d: ",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+ 1);</w:t>
      </w:r>
    </w:p>
    <w:p w14:paraId="2B497CA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"%f %f", &amp;profit[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], &amp;weight[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]);</w:t>
      </w:r>
    </w:p>
    <w:p w14:paraId="3D3FE65D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ratio[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/ 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</w:t>
      </w:r>
    </w:p>
    <w:p w14:paraId="5775538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4B114DE9" w14:textId="77777777" w:rsidR="00AC4E51" w:rsidRPr="00AC4E51" w:rsidRDefault="00AC4E51" w:rsidP="00AC4E51">
      <w:pPr>
        <w:rPr>
          <w:sz w:val="16"/>
          <w:szCs w:val="16"/>
        </w:rPr>
      </w:pPr>
    </w:p>
    <w:p w14:paraId="71E6B98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"Enter capacity: ");</w:t>
      </w:r>
    </w:p>
    <w:p w14:paraId="3B67B693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</w:t>
      </w:r>
      <w:proofErr w:type="spellStart"/>
      <w:proofErr w:type="gramStart"/>
      <w:r w:rsidRPr="00AC4E51">
        <w:rPr>
          <w:sz w:val="16"/>
          <w:szCs w:val="16"/>
        </w:rPr>
        <w:t>scanf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"%f", &amp;capacity);</w:t>
      </w:r>
    </w:p>
    <w:p w14:paraId="14D3F31B" w14:textId="77777777" w:rsidR="00AC4E51" w:rsidRPr="00AC4E51" w:rsidRDefault="00AC4E51" w:rsidP="00AC4E51">
      <w:pPr>
        <w:rPr>
          <w:sz w:val="16"/>
          <w:szCs w:val="16"/>
        </w:rPr>
      </w:pPr>
    </w:p>
    <w:p w14:paraId="2222142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 - 1;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</w:t>
      </w:r>
    </w:p>
    <w:p w14:paraId="106BB845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for (j =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+ 1; j &lt; n; </w:t>
      </w:r>
      <w:proofErr w:type="spellStart"/>
      <w:r w:rsidRPr="00AC4E51">
        <w:rPr>
          <w:sz w:val="16"/>
          <w:szCs w:val="16"/>
        </w:rPr>
        <w:t>j++</w:t>
      </w:r>
      <w:proofErr w:type="spellEnd"/>
      <w:r w:rsidRPr="00AC4E51">
        <w:rPr>
          <w:sz w:val="16"/>
          <w:szCs w:val="16"/>
        </w:rPr>
        <w:t>)</w:t>
      </w:r>
    </w:p>
    <w:p w14:paraId="0F88E6F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if (ratio[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&lt; ratio[j]) {</w:t>
      </w:r>
    </w:p>
    <w:p w14:paraId="1211588A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float t;</w:t>
      </w:r>
    </w:p>
    <w:p w14:paraId="3E7E728F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t = ratio[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 ratio[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ratio[j]; ratio[j] = t;</w:t>
      </w:r>
    </w:p>
    <w:p w14:paraId="13FDBC4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t =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profit[j]; profit[j] = t;</w:t>
      </w:r>
    </w:p>
    <w:p w14:paraId="082CD1F4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    t = 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 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= weight[j]; weight[j] = t;</w:t>
      </w:r>
    </w:p>
    <w:p w14:paraId="3A7F2F2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}</w:t>
      </w:r>
    </w:p>
    <w:p w14:paraId="3C4160EF" w14:textId="77777777" w:rsidR="00AC4E51" w:rsidRPr="00AC4E51" w:rsidRDefault="00AC4E51" w:rsidP="00AC4E51">
      <w:pPr>
        <w:rPr>
          <w:sz w:val="16"/>
          <w:szCs w:val="16"/>
        </w:rPr>
      </w:pPr>
    </w:p>
    <w:p w14:paraId="33308246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for (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= 0;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 xml:space="preserve"> &lt; n; 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++) {</w:t>
      </w:r>
    </w:p>
    <w:p w14:paraId="67027BE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if (weight[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&lt;= capacity) {</w:t>
      </w:r>
    </w:p>
    <w:p w14:paraId="65589A98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total += profit[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</w:t>
      </w:r>
    </w:p>
    <w:p w14:paraId="132FAA3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capacity -= weight[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];</w:t>
      </w:r>
    </w:p>
    <w:p w14:paraId="26A1B029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 else {</w:t>
      </w:r>
    </w:p>
    <w:p w14:paraId="23EFE6DE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total += ratio[</w:t>
      </w:r>
      <w:proofErr w:type="spellStart"/>
      <w:r w:rsidRPr="00AC4E51">
        <w:rPr>
          <w:sz w:val="16"/>
          <w:szCs w:val="16"/>
        </w:rPr>
        <w:t>i</w:t>
      </w:r>
      <w:proofErr w:type="spellEnd"/>
      <w:r w:rsidRPr="00AC4E51">
        <w:rPr>
          <w:sz w:val="16"/>
          <w:szCs w:val="16"/>
        </w:rPr>
        <w:t>] * capacity;</w:t>
      </w:r>
    </w:p>
    <w:p w14:paraId="4578A18C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    break;</w:t>
      </w:r>
    </w:p>
    <w:p w14:paraId="3FDA5BF7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    }</w:t>
      </w:r>
    </w:p>
    <w:p w14:paraId="3706DFFB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}</w:t>
      </w:r>
    </w:p>
    <w:p w14:paraId="1DCB8471" w14:textId="77777777" w:rsidR="00AC4E51" w:rsidRPr="00AC4E51" w:rsidRDefault="00AC4E51" w:rsidP="00AC4E51">
      <w:pPr>
        <w:rPr>
          <w:sz w:val="16"/>
          <w:szCs w:val="16"/>
        </w:rPr>
      </w:pPr>
    </w:p>
    <w:p w14:paraId="23A497E1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AC4E51">
        <w:rPr>
          <w:sz w:val="16"/>
          <w:szCs w:val="16"/>
        </w:rPr>
        <w:t>printf</w:t>
      </w:r>
      <w:proofErr w:type="spellEnd"/>
      <w:r w:rsidRPr="00AC4E51">
        <w:rPr>
          <w:sz w:val="16"/>
          <w:szCs w:val="16"/>
        </w:rPr>
        <w:t>(</w:t>
      </w:r>
      <w:proofErr w:type="gramEnd"/>
      <w:r w:rsidRPr="00AC4E51">
        <w:rPr>
          <w:sz w:val="16"/>
          <w:szCs w:val="16"/>
        </w:rPr>
        <w:t>"Maximum profit = %.2f", total);</w:t>
      </w:r>
    </w:p>
    <w:p w14:paraId="7C634862" w14:textId="77777777" w:rsidR="00AC4E51" w:rsidRPr="00AC4E51" w:rsidRDefault="00AC4E51" w:rsidP="00AC4E51">
      <w:pPr>
        <w:rPr>
          <w:sz w:val="16"/>
          <w:szCs w:val="16"/>
        </w:rPr>
      </w:pPr>
      <w:r w:rsidRPr="00AC4E51">
        <w:rPr>
          <w:sz w:val="16"/>
          <w:szCs w:val="16"/>
        </w:rPr>
        <w:t xml:space="preserve">    return 0;</w:t>
      </w:r>
    </w:p>
    <w:p w14:paraId="1B1634E7" w14:textId="77777777" w:rsidR="00915044" w:rsidRPr="00915044" w:rsidRDefault="00AC4E51" w:rsidP="00915044">
      <w:pPr>
        <w:rPr>
          <w:b/>
          <w:bCs/>
          <w:sz w:val="16"/>
          <w:szCs w:val="16"/>
        </w:rPr>
      </w:pPr>
      <w:r w:rsidRPr="00AC4E51">
        <w:rPr>
          <w:sz w:val="16"/>
          <w:szCs w:val="16"/>
        </w:rPr>
        <w:t>}</w:t>
      </w:r>
      <w:r w:rsidR="00915044">
        <w:rPr>
          <w:sz w:val="16"/>
          <w:szCs w:val="16"/>
        </w:rPr>
        <w:br/>
      </w:r>
      <w:r w:rsidR="00915044">
        <w:rPr>
          <w:sz w:val="16"/>
          <w:szCs w:val="16"/>
        </w:rPr>
        <w:br/>
      </w:r>
      <w:r w:rsidR="00915044"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="00915044" w:rsidRPr="00915044">
        <w:rPr>
          <w:b/>
          <w:bCs/>
          <w:sz w:val="16"/>
          <w:szCs w:val="16"/>
        </w:rPr>
        <w:t xml:space="preserve"> Input</w:t>
      </w:r>
    </w:p>
    <w:p w14:paraId="3DF85098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number of items: 3</w:t>
      </w:r>
    </w:p>
    <w:p w14:paraId="7A38A66A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1: 60 10</w:t>
      </w:r>
    </w:p>
    <w:p w14:paraId="6A55307C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2: 100 20</w:t>
      </w:r>
    </w:p>
    <w:p w14:paraId="6131E82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3: 120 30</w:t>
      </w:r>
    </w:p>
    <w:p w14:paraId="52A4EC1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capacity: 50</w:t>
      </w:r>
    </w:p>
    <w:p w14:paraId="1C026E8D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Output</w:t>
      </w:r>
    </w:p>
    <w:p w14:paraId="2457C72E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Maximum profit = 240.00</w:t>
      </w:r>
    </w:p>
    <w:p w14:paraId="5957035C" w14:textId="77777777" w:rsidR="00915044" w:rsidRPr="00915044" w:rsidRDefault="00915044" w:rsidP="00915044">
      <w:pPr>
        <w:rPr>
          <w:sz w:val="16"/>
          <w:szCs w:val="16"/>
        </w:rPr>
      </w:pPr>
      <w:r>
        <w:rPr>
          <w:sz w:val="16"/>
          <w:szCs w:val="16"/>
        </w:rPr>
        <w:br/>
      </w:r>
      <w:r w:rsidRPr="00915044">
        <w:rPr>
          <w:sz w:val="36"/>
          <w:szCs w:val="36"/>
        </w:rPr>
        <w:t>0/1 Knapsack (Dynamic Programming)</w:t>
      </w:r>
      <w:r>
        <w:rPr>
          <w:sz w:val="36"/>
          <w:szCs w:val="36"/>
        </w:rPr>
        <w:t>-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915044">
        <w:rPr>
          <w:sz w:val="16"/>
          <w:szCs w:val="16"/>
        </w:rPr>
        <w:t>#include &lt;</w:t>
      </w:r>
      <w:proofErr w:type="spellStart"/>
      <w:r w:rsidRPr="00915044">
        <w:rPr>
          <w:sz w:val="16"/>
          <w:szCs w:val="16"/>
        </w:rPr>
        <w:t>stdio.h</w:t>
      </w:r>
      <w:proofErr w:type="spellEnd"/>
      <w:r w:rsidRPr="00915044">
        <w:rPr>
          <w:sz w:val="16"/>
          <w:szCs w:val="16"/>
        </w:rPr>
        <w:t>&gt;</w:t>
      </w:r>
    </w:p>
    <w:p w14:paraId="7A28BE9A" w14:textId="77777777" w:rsidR="00915044" w:rsidRPr="00915044" w:rsidRDefault="00915044" w:rsidP="00915044">
      <w:pPr>
        <w:rPr>
          <w:sz w:val="16"/>
          <w:szCs w:val="16"/>
        </w:rPr>
      </w:pPr>
    </w:p>
    <w:p w14:paraId="08252684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int </w:t>
      </w:r>
      <w:proofErr w:type="gramStart"/>
      <w:r w:rsidRPr="00915044">
        <w:rPr>
          <w:sz w:val="16"/>
          <w:szCs w:val="16"/>
        </w:rPr>
        <w:t>max(</w:t>
      </w:r>
      <w:proofErr w:type="gramEnd"/>
      <w:r w:rsidRPr="00915044">
        <w:rPr>
          <w:sz w:val="16"/>
          <w:szCs w:val="16"/>
        </w:rPr>
        <w:t>int a, int b) {</w:t>
      </w:r>
    </w:p>
    <w:p w14:paraId="14434024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if (a &gt; b)</w:t>
      </w:r>
    </w:p>
    <w:p w14:paraId="730062AB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return a;</w:t>
      </w:r>
    </w:p>
    <w:p w14:paraId="70D61FCC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else</w:t>
      </w:r>
    </w:p>
    <w:p w14:paraId="618EC1AE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return b;</w:t>
      </w:r>
    </w:p>
    <w:p w14:paraId="3CA911B1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}</w:t>
      </w:r>
    </w:p>
    <w:p w14:paraId="3D189934" w14:textId="77777777" w:rsidR="00915044" w:rsidRPr="00915044" w:rsidRDefault="00915044" w:rsidP="00915044">
      <w:pPr>
        <w:rPr>
          <w:sz w:val="16"/>
          <w:szCs w:val="16"/>
        </w:rPr>
      </w:pPr>
    </w:p>
    <w:p w14:paraId="73BA3AE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int </w:t>
      </w:r>
      <w:proofErr w:type="gramStart"/>
      <w:r w:rsidRPr="00915044">
        <w:rPr>
          <w:sz w:val="16"/>
          <w:szCs w:val="16"/>
        </w:rPr>
        <w:t>main(</w:t>
      </w:r>
      <w:proofErr w:type="gramEnd"/>
      <w:r w:rsidRPr="00915044">
        <w:rPr>
          <w:sz w:val="16"/>
          <w:szCs w:val="16"/>
        </w:rPr>
        <w:t>) {</w:t>
      </w:r>
    </w:p>
    <w:p w14:paraId="4A738A8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int n, W;</w:t>
      </w:r>
    </w:p>
    <w:p w14:paraId="4D968E1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int </w:t>
      </w:r>
      <w:proofErr w:type="gramStart"/>
      <w:r w:rsidRPr="00915044">
        <w:rPr>
          <w:sz w:val="16"/>
          <w:szCs w:val="16"/>
        </w:rPr>
        <w:t>weight[</w:t>
      </w:r>
      <w:proofErr w:type="gramEnd"/>
      <w:r w:rsidRPr="00915044">
        <w:rPr>
          <w:sz w:val="16"/>
          <w:szCs w:val="16"/>
        </w:rPr>
        <w:t xml:space="preserve">10], </w:t>
      </w:r>
      <w:proofErr w:type="gramStart"/>
      <w:r w:rsidRPr="00915044">
        <w:rPr>
          <w:sz w:val="16"/>
          <w:szCs w:val="16"/>
        </w:rPr>
        <w:t>profit[</w:t>
      </w:r>
      <w:proofErr w:type="gramEnd"/>
      <w:r w:rsidRPr="00915044">
        <w:rPr>
          <w:sz w:val="16"/>
          <w:szCs w:val="16"/>
        </w:rPr>
        <w:t>10];</w:t>
      </w:r>
    </w:p>
    <w:p w14:paraId="23D6373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int </w:t>
      </w:r>
      <w:proofErr w:type="spellStart"/>
      <w:proofErr w:type="gram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gramEnd"/>
      <w:r w:rsidRPr="00915044">
        <w:rPr>
          <w:sz w:val="16"/>
          <w:szCs w:val="16"/>
        </w:rPr>
        <w:t>10][10];</w:t>
      </w:r>
    </w:p>
    <w:p w14:paraId="6C11F70C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int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, w;</w:t>
      </w:r>
    </w:p>
    <w:p w14:paraId="083F8A0A" w14:textId="77777777" w:rsidR="00915044" w:rsidRPr="00915044" w:rsidRDefault="00915044" w:rsidP="00915044">
      <w:pPr>
        <w:rPr>
          <w:sz w:val="16"/>
          <w:szCs w:val="16"/>
        </w:rPr>
      </w:pPr>
    </w:p>
    <w:p w14:paraId="089F4CB8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</w:t>
      </w:r>
      <w:proofErr w:type="spellStart"/>
      <w:proofErr w:type="gramStart"/>
      <w:r w:rsidRPr="00915044">
        <w:rPr>
          <w:sz w:val="16"/>
          <w:szCs w:val="16"/>
        </w:rPr>
        <w:t>printf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>"Enter number of items: ");</w:t>
      </w:r>
    </w:p>
    <w:p w14:paraId="624EF354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</w:t>
      </w:r>
      <w:proofErr w:type="spellStart"/>
      <w:proofErr w:type="gramStart"/>
      <w:r w:rsidRPr="00915044">
        <w:rPr>
          <w:sz w:val="16"/>
          <w:szCs w:val="16"/>
        </w:rPr>
        <w:t>scanf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>"%d", &amp;n);</w:t>
      </w:r>
    </w:p>
    <w:p w14:paraId="09D9B81C" w14:textId="77777777" w:rsidR="00915044" w:rsidRPr="00915044" w:rsidRDefault="00915044" w:rsidP="00915044">
      <w:pPr>
        <w:rPr>
          <w:sz w:val="16"/>
          <w:szCs w:val="16"/>
        </w:rPr>
      </w:pPr>
    </w:p>
    <w:p w14:paraId="0078AE71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</w:t>
      </w:r>
      <w:proofErr w:type="spellStart"/>
      <w:proofErr w:type="gramStart"/>
      <w:r w:rsidRPr="00915044">
        <w:rPr>
          <w:sz w:val="16"/>
          <w:szCs w:val="16"/>
        </w:rPr>
        <w:t>printf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>"Enter knapsack capacity: ");</w:t>
      </w:r>
    </w:p>
    <w:p w14:paraId="30C8D53B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</w:t>
      </w:r>
      <w:proofErr w:type="spellStart"/>
      <w:proofErr w:type="gramStart"/>
      <w:r w:rsidRPr="00915044">
        <w:rPr>
          <w:sz w:val="16"/>
          <w:szCs w:val="16"/>
        </w:rPr>
        <w:t>scanf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>"%d", &amp;W);</w:t>
      </w:r>
    </w:p>
    <w:p w14:paraId="23A90A69" w14:textId="77777777" w:rsidR="00915044" w:rsidRPr="00915044" w:rsidRDefault="00915044" w:rsidP="00915044">
      <w:pPr>
        <w:rPr>
          <w:sz w:val="16"/>
          <w:szCs w:val="16"/>
        </w:rPr>
      </w:pPr>
    </w:p>
    <w:p w14:paraId="2701122F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for (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= 1;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&lt;= n;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++) {</w:t>
      </w:r>
    </w:p>
    <w:p w14:paraId="6F236176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915044">
        <w:rPr>
          <w:sz w:val="16"/>
          <w:szCs w:val="16"/>
        </w:rPr>
        <w:t>printf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 xml:space="preserve">"Enter profit and weight of item %d: ",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);</w:t>
      </w:r>
    </w:p>
    <w:p w14:paraId="3B5EDFE5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</w:t>
      </w:r>
      <w:proofErr w:type="spellStart"/>
      <w:proofErr w:type="gramStart"/>
      <w:r w:rsidRPr="00915044">
        <w:rPr>
          <w:sz w:val="16"/>
          <w:szCs w:val="16"/>
        </w:rPr>
        <w:t>scanf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>"%d %d", &amp;profit[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], &amp;weight[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]);</w:t>
      </w:r>
    </w:p>
    <w:p w14:paraId="41C02557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}</w:t>
      </w:r>
    </w:p>
    <w:p w14:paraId="03654995" w14:textId="77777777" w:rsidR="00915044" w:rsidRPr="00915044" w:rsidRDefault="00915044" w:rsidP="00915044">
      <w:pPr>
        <w:rPr>
          <w:sz w:val="16"/>
          <w:szCs w:val="16"/>
        </w:rPr>
      </w:pPr>
    </w:p>
    <w:p w14:paraId="5FC49DD6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for (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= 0;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&lt;= n; 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++) {</w:t>
      </w:r>
    </w:p>
    <w:p w14:paraId="14E80A3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for (w = 0; w &lt;= W; w++) {</w:t>
      </w:r>
    </w:p>
    <w:p w14:paraId="24DD846D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if (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== 0 || w == 0)</w:t>
      </w:r>
    </w:p>
    <w:p w14:paraId="612E2143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    </w:t>
      </w:r>
      <w:proofErr w:type="spell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][w] = 0;</w:t>
      </w:r>
    </w:p>
    <w:p w14:paraId="41BEF51C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else if (weight[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 &lt;= w)</w:t>
      </w:r>
    </w:p>
    <w:p w14:paraId="55CE10FB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    </w:t>
      </w:r>
      <w:proofErr w:type="spell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][w] = max(profit[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] + </w:t>
      </w:r>
      <w:proofErr w:type="spellStart"/>
      <w:proofErr w:type="gram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proofErr w:type="gramEnd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- </w:t>
      </w:r>
      <w:proofErr w:type="gramStart"/>
      <w:r w:rsidRPr="00915044">
        <w:rPr>
          <w:sz w:val="16"/>
          <w:szCs w:val="16"/>
        </w:rPr>
        <w:t>1][</w:t>
      </w:r>
      <w:proofErr w:type="gramEnd"/>
      <w:r w:rsidRPr="00915044">
        <w:rPr>
          <w:sz w:val="16"/>
          <w:szCs w:val="16"/>
        </w:rPr>
        <w:t>w - weight[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>]],</w:t>
      </w:r>
    </w:p>
    <w:p w14:paraId="5D6E56E8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                   </w:t>
      </w:r>
      <w:proofErr w:type="spellStart"/>
      <w:proofErr w:type="gram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proofErr w:type="gramEnd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- </w:t>
      </w:r>
      <w:proofErr w:type="gramStart"/>
      <w:r w:rsidRPr="00915044">
        <w:rPr>
          <w:sz w:val="16"/>
          <w:szCs w:val="16"/>
        </w:rPr>
        <w:t>1][</w:t>
      </w:r>
      <w:proofErr w:type="gramEnd"/>
      <w:r w:rsidRPr="00915044">
        <w:rPr>
          <w:sz w:val="16"/>
          <w:szCs w:val="16"/>
        </w:rPr>
        <w:t>w]);</w:t>
      </w:r>
    </w:p>
    <w:p w14:paraId="6D08E76F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else</w:t>
      </w:r>
    </w:p>
    <w:p w14:paraId="09A36F69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        </w:t>
      </w:r>
      <w:proofErr w:type="spell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][w] = </w:t>
      </w:r>
      <w:proofErr w:type="spellStart"/>
      <w:proofErr w:type="gram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</w:t>
      </w:r>
      <w:proofErr w:type="spellStart"/>
      <w:proofErr w:type="gramEnd"/>
      <w:r w:rsidRPr="00915044">
        <w:rPr>
          <w:sz w:val="16"/>
          <w:szCs w:val="16"/>
        </w:rPr>
        <w:t>i</w:t>
      </w:r>
      <w:proofErr w:type="spellEnd"/>
      <w:r w:rsidRPr="00915044">
        <w:rPr>
          <w:sz w:val="16"/>
          <w:szCs w:val="16"/>
        </w:rPr>
        <w:t xml:space="preserve"> - </w:t>
      </w:r>
      <w:proofErr w:type="gramStart"/>
      <w:r w:rsidRPr="00915044">
        <w:rPr>
          <w:sz w:val="16"/>
          <w:szCs w:val="16"/>
        </w:rPr>
        <w:t>1][</w:t>
      </w:r>
      <w:proofErr w:type="gramEnd"/>
      <w:r w:rsidRPr="00915044">
        <w:rPr>
          <w:sz w:val="16"/>
          <w:szCs w:val="16"/>
        </w:rPr>
        <w:t>w];</w:t>
      </w:r>
    </w:p>
    <w:p w14:paraId="5DF5B9C7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    }</w:t>
      </w:r>
    </w:p>
    <w:p w14:paraId="36E4EEB2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}</w:t>
      </w:r>
    </w:p>
    <w:p w14:paraId="07A5EF9F" w14:textId="77777777" w:rsidR="00915044" w:rsidRPr="00915044" w:rsidRDefault="00915044" w:rsidP="00915044">
      <w:pPr>
        <w:rPr>
          <w:sz w:val="16"/>
          <w:szCs w:val="16"/>
        </w:rPr>
      </w:pPr>
    </w:p>
    <w:p w14:paraId="03E648C8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</w:t>
      </w:r>
      <w:proofErr w:type="spellStart"/>
      <w:proofErr w:type="gramStart"/>
      <w:r w:rsidRPr="00915044">
        <w:rPr>
          <w:sz w:val="16"/>
          <w:szCs w:val="16"/>
        </w:rPr>
        <w:t>printf</w:t>
      </w:r>
      <w:proofErr w:type="spellEnd"/>
      <w:r w:rsidRPr="00915044">
        <w:rPr>
          <w:sz w:val="16"/>
          <w:szCs w:val="16"/>
        </w:rPr>
        <w:t>(</w:t>
      </w:r>
      <w:proofErr w:type="gramEnd"/>
      <w:r w:rsidRPr="00915044">
        <w:rPr>
          <w:sz w:val="16"/>
          <w:szCs w:val="16"/>
        </w:rPr>
        <w:t xml:space="preserve">"Maximum profit = %d", </w:t>
      </w:r>
      <w:proofErr w:type="spellStart"/>
      <w:r w:rsidRPr="00915044">
        <w:rPr>
          <w:sz w:val="16"/>
          <w:szCs w:val="16"/>
        </w:rPr>
        <w:t>dp</w:t>
      </w:r>
      <w:proofErr w:type="spellEnd"/>
      <w:r w:rsidRPr="00915044">
        <w:rPr>
          <w:sz w:val="16"/>
          <w:szCs w:val="16"/>
        </w:rPr>
        <w:t>[n][W]);</w:t>
      </w:r>
    </w:p>
    <w:p w14:paraId="3482E5F7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 xml:space="preserve">    return 0;</w:t>
      </w:r>
    </w:p>
    <w:p w14:paraId="09F7FE1F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sz w:val="16"/>
          <w:szCs w:val="16"/>
        </w:rPr>
        <w:t>}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Sample Input</w:t>
      </w:r>
    </w:p>
    <w:p w14:paraId="09DC9872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number of items: 3</w:t>
      </w:r>
    </w:p>
    <w:p w14:paraId="6ED11531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knapsack capacity: 50</w:t>
      </w:r>
    </w:p>
    <w:p w14:paraId="6626F973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1: 60 10</w:t>
      </w:r>
    </w:p>
    <w:p w14:paraId="003CAC57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2: 100 20</w:t>
      </w:r>
    </w:p>
    <w:p w14:paraId="32AC26E0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Enter profit and weight of item 3: 120 30</w:t>
      </w:r>
    </w:p>
    <w:p w14:paraId="115C2BBB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pict w14:anchorId="7BDA8A49">
          <v:rect id="_x0000_i1031" style="width:0;height:1.5pt" o:hralign="center" o:hrstd="t" o:hr="t" fillcolor="#a0a0a0" stroked="f"/>
        </w:pict>
      </w:r>
    </w:p>
    <w:p w14:paraId="18066A52" w14:textId="77777777" w:rsidR="00915044" w:rsidRPr="00915044" w:rsidRDefault="00915044" w:rsidP="00915044">
      <w:pPr>
        <w:rPr>
          <w:b/>
          <w:bCs/>
          <w:sz w:val="16"/>
          <w:szCs w:val="16"/>
        </w:rPr>
      </w:pPr>
      <w:r w:rsidRPr="0091504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915044">
        <w:rPr>
          <w:b/>
          <w:bCs/>
          <w:sz w:val="16"/>
          <w:szCs w:val="16"/>
        </w:rPr>
        <w:t xml:space="preserve"> Output</w:t>
      </w:r>
    </w:p>
    <w:p w14:paraId="492986E8" w14:textId="77777777" w:rsidR="00915044" w:rsidRPr="00915044" w:rsidRDefault="00915044" w:rsidP="00915044">
      <w:pPr>
        <w:rPr>
          <w:sz w:val="16"/>
          <w:szCs w:val="16"/>
        </w:rPr>
      </w:pPr>
      <w:r w:rsidRPr="00915044">
        <w:rPr>
          <w:sz w:val="16"/>
          <w:szCs w:val="16"/>
        </w:rPr>
        <w:t>Maximum profit = 220</w:t>
      </w:r>
    </w:p>
    <w:p w14:paraId="440A3936" w14:textId="5929582F" w:rsidR="00375A35" w:rsidRPr="00915044" w:rsidRDefault="00375A35" w:rsidP="00915044">
      <w:pPr>
        <w:rPr>
          <w:sz w:val="16"/>
          <w:szCs w:val="16"/>
        </w:rPr>
      </w:pPr>
    </w:p>
    <w:sectPr w:rsidR="00375A35" w:rsidRPr="00915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51"/>
    <w:rsid w:val="00375A35"/>
    <w:rsid w:val="00457231"/>
    <w:rsid w:val="005B6449"/>
    <w:rsid w:val="005E35D9"/>
    <w:rsid w:val="0079472D"/>
    <w:rsid w:val="00915044"/>
    <w:rsid w:val="00AC4E51"/>
    <w:rsid w:val="00E5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B693"/>
  <w15:chartTrackingRefBased/>
  <w15:docId w15:val="{BA74BE63-CF77-433B-82DF-07EDFE70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Raha</dc:creator>
  <cp:keywords/>
  <dc:description/>
  <cp:lastModifiedBy>Ayush Raha</cp:lastModifiedBy>
  <cp:revision>1</cp:revision>
  <dcterms:created xsi:type="dcterms:W3CDTF">2026-02-16T21:57:00Z</dcterms:created>
  <dcterms:modified xsi:type="dcterms:W3CDTF">2026-02-16T22:11:00Z</dcterms:modified>
</cp:coreProperties>
</file>